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4C4498" w:rsidRPr="00B876E1" w:rsidRDefault="00AD6846">
      <w:pPr>
        <w:pStyle w:val="divname"/>
        <w:shd w:val="clear" w:color="auto" w:fill="FFFFFF"/>
        <w:rPr>
          <w:rFonts w:ascii="Century Gothic" w:eastAsia="Century Gothic" w:hAnsi="Century Gothic" w:cs="Century Gothic"/>
          <w:color w:val="4A4A4A"/>
          <w:sz w:val="52"/>
          <w:szCs w:val="52"/>
        </w:rPr>
      </w:pPr>
      <w:r w:rsidRPr="00B876E1">
        <w:rPr>
          <w:rStyle w:val="span"/>
          <w:rFonts w:ascii="Century Gothic" w:eastAsia="Century Gothic" w:hAnsi="Century Gothic" w:cs="Century Gothic"/>
          <w:color w:val="4A4A4A"/>
          <w:sz w:val="52"/>
          <w:szCs w:val="52"/>
        </w:rPr>
        <w:t>John</w:t>
      </w:r>
      <w:r w:rsidRPr="00B876E1">
        <w:rPr>
          <w:rFonts w:ascii="Century Gothic" w:eastAsia="Century Gothic" w:hAnsi="Century Gothic" w:cs="Century Gothic"/>
          <w:color w:val="4A4A4A"/>
          <w:sz w:val="52"/>
          <w:szCs w:val="52"/>
        </w:rPr>
        <w:t xml:space="preserve"> 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52"/>
          <w:szCs w:val="52"/>
        </w:rPr>
        <w:t>Long</w:t>
      </w:r>
    </w:p>
    <w:p w:rsidR="004C4498" w:rsidRPr="00B876E1" w:rsidRDefault="00AD6846">
      <w:pPr>
        <w:pStyle w:val="spanpaddedline"/>
        <w:shd w:val="clear" w:color="auto" w:fill="FFFFFF"/>
        <w:spacing w:after="500" w:line="340" w:lineRule="atLeast"/>
        <w:jc w:val="center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long.john4697@gmail.com | </w:t>
      </w:r>
      <w:r w:rsidRPr="00B876E1">
        <w:rPr>
          <w:rStyle w:val="sprtrsprtr"/>
          <w:rFonts w:ascii="Century Gothic" w:eastAsia="Century Gothic" w:hAnsi="Century Gothic" w:cs="Century Gothic"/>
          <w:color w:val="4A4A4A"/>
          <w:sz w:val="22"/>
          <w:szCs w:val="22"/>
        </w:rPr>
        <w:t xml:space="preserve">| 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>0851734671 | https://www.linkedin.com/in/john-long4697</w:t>
      </w:r>
      <w:r w:rsidRPr="00B876E1">
        <w:rPr>
          <w:rStyle w:val="documentnonmesorder"/>
          <w:rFonts w:ascii="Century Gothic" w:eastAsia="Century Gothic" w:hAnsi="Century Gothic" w:cs="Century Gothic"/>
          <w:color w:val="4A4A4A"/>
          <w:sz w:val="22"/>
          <w:szCs w:val="22"/>
        </w:rPr>
        <w:t xml:space="preserve"> </w:t>
      </w:r>
      <w:r w:rsidRPr="00B876E1">
        <w:rPr>
          <w:rStyle w:val="span"/>
          <w:rFonts w:ascii="Century Gothic" w:eastAsia="Century Gothic" w:hAnsi="Century Gothic" w:cs="Century Gothic"/>
          <w:vanish/>
          <w:color w:val="4A4A4A"/>
          <w:sz w:val="22"/>
          <w:szCs w:val="22"/>
        </w:rPr>
        <w:t>https://www.linkedin.com/in/john-long4697</w:t>
      </w:r>
      <w:r w:rsidRPr="00B876E1">
        <w:rPr>
          <w:rStyle w:val="documentmesorder"/>
          <w:rFonts w:ascii="Century Gothic" w:eastAsia="Century Gothic" w:hAnsi="Century Gothic" w:cs="Century Gothic"/>
          <w:color w:val="4A4A4A"/>
          <w:sz w:val="22"/>
          <w:szCs w:val="22"/>
        </w:rPr>
        <w:t xml:space="preserve"> </w:t>
      </w:r>
    </w:p>
    <w:tbl>
      <w:tblPr>
        <w:tblStyle w:val="divdocumentheading"/>
        <w:tblW w:w="10715" w:type="dxa"/>
        <w:tblCellSpacing w:w="0" w:type="dxa"/>
        <w:tblInd w:w="200" w:type="dxa"/>
        <w:shd w:val="clear" w:color="auto" w:fill="FFFFFF"/>
        <w:tblCellMar>
          <w:top w:w="5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715"/>
      </w:tblGrid>
      <w:tr w:rsidR="004C4498" w:rsidTr="00211872">
        <w:trPr>
          <w:trHeight w:val="360"/>
          <w:tblCellSpacing w:w="0" w:type="dxa"/>
        </w:trPr>
        <w:tc>
          <w:tcPr>
            <w:tcW w:w="5000" w:type="pct"/>
            <w:shd w:val="clear" w:color="auto" w:fill="BCBFC3"/>
            <w:tcMar>
              <w:top w:w="0" w:type="dxa"/>
              <w:left w:w="200" w:type="dxa"/>
              <w:bottom w:w="0" w:type="dxa"/>
              <w:right w:w="200" w:type="dxa"/>
            </w:tcMar>
            <w:vAlign w:val="center"/>
            <w:hideMark/>
          </w:tcPr>
          <w:p w:rsidR="004C4498" w:rsidRDefault="00AD6846" w:rsidP="00211872">
            <w:pPr>
              <w:rPr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ivdocumentdivsectiontitle"/>
                <w:rFonts w:ascii="Century Gothic" w:eastAsia="Century Gothic" w:hAnsi="Century Gothic" w:cs="Century Gothic"/>
                <w:color w:val="4A4A4A"/>
                <w:shd w:val="clear" w:color="auto" w:fill="auto"/>
              </w:rPr>
              <w:t>Profile</w:t>
            </w:r>
          </w:p>
        </w:tc>
      </w:tr>
    </w:tbl>
    <w:p w:rsidR="004C4498" w:rsidRPr="00B876E1" w:rsidRDefault="00AD6846">
      <w:pPr>
        <w:pStyle w:val="p"/>
        <w:shd w:val="clear" w:color="auto" w:fill="FFFFFF"/>
        <w:spacing w:before="100" w:after="500"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>Highly ambitious IT student with background in networking, scripting, database programming and designing. Currently in 3rd year in TUD Tallaght studying a BSc degree in IT Management. Gained a large amount of knowledge and experience with projects and team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>s. Determined to become part of a team involved in this industry and will fit in well with the experience I've gained through</w:t>
      </w:r>
      <w:r w:rsidR="00211872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college and my work life. </w:t>
      </w:r>
    </w:p>
    <w:tbl>
      <w:tblPr>
        <w:tblStyle w:val="divdocumentheading"/>
        <w:tblW w:w="10715" w:type="dxa"/>
        <w:tblCellSpacing w:w="0" w:type="dxa"/>
        <w:tblInd w:w="200" w:type="dxa"/>
        <w:shd w:val="clear" w:color="auto" w:fill="FFFFFF"/>
        <w:tblCellMar>
          <w:top w:w="5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715"/>
      </w:tblGrid>
      <w:tr w:rsidR="004C4498" w:rsidTr="00211872">
        <w:trPr>
          <w:trHeight w:val="360"/>
          <w:tblCellSpacing w:w="0" w:type="dxa"/>
        </w:trPr>
        <w:tc>
          <w:tcPr>
            <w:tcW w:w="5000" w:type="pct"/>
            <w:shd w:val="clear" w:color="auto" w:fill="BCBFC3"/>
            <w:tcMar>
              <w:top w:w="0" w:type="dxa"/>
              <w:left w:w="200" w:type="dxa"/>
              <w:bottom w:w="0" w:type="dxa"/>
              <w:right w:w="200" w:type="dxa"/>
            </w:tcMar>
            <w:vAlign w:val="center"/>
            <w:hideMark/>
          </w:tcPr>
          <w:p w:rsidR="004C4498" w:rsidRDefault="00AD6846">
            <w:pPr>
              <w:rPr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ivdocumentdivsectiontitle"/>
                <w:rFonts w:ascii="Century Gothic" w:eastAsia="Century Gothic" w:hAnsi="Century Gothic" w:cs="Century Gothic"/>
                <w:color w:val="4A4A4A"/>
                <w:shd w:val="clear" w:color="auto" w:fill="auto"/>
              </w:rPr>
              <w:t>IT Skills</w:t>
            </w:r>
          </w:p>
        </w:tc>
      </w:tr>
    </w:tbl>
    <w:p w:rsidR="004C4498" w:rsidRDefault="004C4498">
      <w:pPr>
        <w:rPr>
          <w:vanish/>
        </w:rPr>
      </w:pPr>
    </w:p>
    <w:tbl>
      <w:tblPr>
        <w:tblStyle w:val="divdocumenttable"/>
        <w:tblW w:w="21512" w:type="dxa"/>
        <w:tblInd w:w="2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378"/>
        <w:gridCol w:w="5378"/>
        <w:gridCol w:w="5378"/>
        <w:gridCol w:w="5378"/>
      </w:tblGrid>
      <w:tr w:rsidR="00211872" w:rsidTr="00211872">
        <w:tc>
          <w:tcPr>
            <w:tcW w:w="5378" w:type="dxa"/>
            <w:tcMar>
              <w:top w:w="105" w:type="dxa"/>
              <w:left w:w="5" w:type="dxa"/>
              <w:bottom w:w="505" w:type="dxa"/>
              <w:right w:w="5" w:type="dxa"/>
            </w:tcMar>
            <w:hideMark/>
          </w:tcPr>
          <w:p w:rsidR="00211872" w:rsidRPr="00B876E1" w:rsidRDefault="00211872">
            <w:pPr>
              <w:pStyle w:val="divdocumentulli"/>
              <w:numPr>
                <w:ilvl w:val="0"/>
                <w:numId w:val="1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Good knowledge of Windows and Linux OS in system administration.</w:t>
            </w:r>
          </w:p>
          <w:p w:rsidR="00211872" w:rsidRPr="00B876E1" w:rsidRDefault="00211872">
            <w:pPr>
              <w:pStyle w:val="divdocumentulli"/>
              <w:numPr>
                <w:ilvl w:val="0"/>
                <w:numId w:val="1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Can write scripts in Bash and Python.</w:t>
            </w:r>
          </w:p>
          <w:p w:rsidR="00211872" w:rsidRPr="00B876E1" w:rsidRDefault="00211872">
            <w:pPr>
              <w:pStyle w:val="divdocumentulli"/>
              <w:numPr>
                <w:ilvl w:val="0"/>
                <w:numId w:val="1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Intermediate at Java and Play Framework.</w:t>
            </w:r>
          </w:p>
          <w:p w:rsidR="00211872" w:rsidRPr="00B876E1" w:rsidRDefault="00211872">
            <w:pPr>
              <w:pStyle w:val="divdocumentulli"/>
              <w:numPr>
                <w:ilvl w:val="0"/>
                <w:numId w:val="1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Can write SQL queries using Oracle 11G.</w:t>
            </w:r>
          </w:p>
          <w:p w:rsidR="00211872" w:rsidRPr="00B876E1" w:rsidRDefault="00211872">
            <w:pPr>
              <w:pStyle w:val="divdocumentulli"/>
              <w:numPr>
                <w:ilvl w:val="0"/>
                <w:numId w:val="1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Create and design database schemas.</w:t>
            </w:r>
          </w:p>
          <w:p w:rsidR="00211872" w:rsidRPr="00B876E1" w:rsidRDefault="00211872">
            <w:pPr>
              <w:pStyle w:val="divdocumentulli"/>
              <w:numPr>
                <w:ilvl w:val="0"/>
                <w:numId w:val="1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Confident at configuring a router using the Cisco IOS command set.</w:t>
            </w:r>
          </w:p>
        </w:tc>
        <w:tc>
          <w:tcPr>
            <w:tcW w:w="5378" w:type="dxa"/>
            <w:tcBorders>
              <w:left w:val="single" w:sz="8" w:space="0" w:color="FEFDFD"/>
            </w:tcBorders>
            <w:tcMar>
              <w:top w:w="105" w:type="dxa"/>
              <w:left w:w="10" w:type="dxa"/>
              <w:bottom w:w="505" w:type="dxa"/>
              <w:right w:w="5" w:type="dxa"/>
            </w:tcMar>
            <w:hideMark/>
          </w:tcPr>
          <w:p w:rsidR="00211872" w:rsidRPr="00B876E1" w:rsidRDefault="00211872">
            <w:pPr>
              <w:pStyle w:val="divdocumentulli"/>
              <w:numPr>
                <w:ilvl w:val="0"/>
                <w:numId w:val="2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Proficient at designing, building and troubleshooting a network using routers and hubs.</w:t>
            </w:r>
          </w:p>
          <w:p w:rsidR="00211872" w:rsidRPr="00B876E1" w:rsidRDefault="00211872">
            <w:pPr>
              <w:pStyle w:val="divdocumentulli"/>
              <w:numPr>
                <w:ilvl w:val="0"/>
                <w:numId w:val="2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Can design systems using UML.</w:t>
            </w:r>
          </w:p>
          <w:p w:rsidR="00211872" w:rsidRPr="00B876E1" w:rsidRDefault="00211872">
            <w:pPr>
              <w:pStyle w:val="divdocumentulli"/>
              <w:numPr>
                <w:ilvl w:val="0"/>
                <w:numId w:val="2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Intermediate</w:t>
            </w: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 </w:t>
            </w:r>
            <w:r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at </w:t>
            </w: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designing websites using CSS, HTML, JavaScript and Bootstrap.</w:t>
            </w:r>
          </w:p>
          <w:p w:rsidR="00211872" w:rsidRPr="00B876E1" w:rsidRDefault="00211872">
            <w:pPr>
              <w:pStyle w:val="divdocumentulli"/>
              <w:numPr>
                <w:ilvl w:val="0"/>
                <w:numId w:val="2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Understanding of the ITIL framework.</w:t>
            </w:r>
          </w:p>
          <w:p w:rsidR="00211872" w:rsidRPr="00B876E1" w:rsidRDefault="00211872">
            <w:pPr>
              <w:pStyle w:val="divdocumentulli"/>
              <w:numPr>
                <w:ilvl w:val="0"/>
                <w:numId w:val="2"/>
              </w:numPr>
              <w:spacing w:line="340" w:lineRule="atLeast"/>
              <w:ind w:left="240" w:hanging="25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Confident user of Excel and Visio.</w:t>
            </w:r>
          </w:p>
        </w:tc>
        <w:tc>
          <w:tcPr>
            <w:tcW w:w="5378" w:type="dxa"/>
            <w:tcBorders>
              <w:left w:val="single" w:sz="8" w:space="0" w:color="FEFDFD"/>
              <w:right w:val="single" w:sz="8" w:space="0" w:color="FEFDFD"/>
            </w:tcBorders>
          </w:tcPr>
          <w:p w:rsidR="00211872" w:rsidRPr="00B876E1" w:rsidRDefault="00211872" w:rsidP="00211872">
            <w:pPr>
              <w:pStyle w:val="divdocumentulli"/>
              <w:spacing w:line="340" w:lineRule="atLeast"/>
              <w:ind w:left="-1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</w:p>
        </w:tc>
        <w:tc>
          <w:tcPr>
            <w:tcW w:w="5378" w:type="dxa"/>
            <w:tcBorders>
              <w:left w:val="single" w:sz="8" w:space="0" w:color="FEFDFD"/>
            </w:tcBorders>
          </w:tcPr>
          <w:p w:rsidR="00211872" w:rsidRPr="00B876E1" w:rsidRDefault="00211872" w:rsidP="00211872">
            <w:pPr>
              <w:pStyle w:val="divdocumentulli"/>
              <w:spacing w:line="340" w:lineRule="atLeast"/>
              <w:ind w:left="-10"/>
              <w:rPr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</w:p>
        </w:tc>
      </w:tr>
    </w:tbl>
    <w:p w:rsidR="004C4498" w:rsidRDefault="004C4498">
      <w:pPr>
        <w:rPr>
          <w:vanish/>
        </w:rPr>
      </w:pPr>
    </w:p>
    <w:tbl>
      <w:tblPr>
        <w:tblStyle w:val="divdocumentheading"/>
        <w:tblW w:w="10715" w:type="dxa"/>
        <w:tblCellSpacing w:w="0" w:type="dxa"/>
        <w:tblInd w:w="200" w:type="dxa"/>
        <w:shd w:val="clear" w:color="auto" w:fill="FFFFFF"/>
        <w:tblCellMar>
          <w:top w:w="5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715"/>
      </w:tblGrid>
      <w:tr w:rsidR="004C4498" w:rsidTr="00211872">
        <w:trPr>
          <w:trHeight w:val="360"/>
          <w:tblCellSpacing w:w="0" w:type="dxa"/>
        </w:trPr>
        <w:tc>
          <w:tcPr>
            <w:tcW w:w="5000" w:type="pct"/>
            <w:shd w:val="clear" w:color="auto" w:fill="BCBFC3"/>
            <w:tcMar>
              <w:top w:w="0" w:type="dxa"/>
              <w:left w:w="200" w:type="dxa"/>
              <w:bottom w:w="0" w:type="dxa"/>
              <w:right w:w="200" w:type="dxa"/>
            </w:tcMar>
            <w:vAlign w:val="center"/>
            <w:hideMark/>
          </w:tcPr>
          <w:p w:rsidR="004C4498" w:rsidRDefault="00AD6846">
            <w:pPr>
              <w:rPr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ivdocumentdivsectiontitle"/>
                <w:rFonts w:ascii="Century Gothic" w:eastAsia="Century Gothic" w:hAnsi="Century Gothic" w:cs="Century Gothic"/>
                <w:color w:val="4A4A4A"/>
                <w:shd w:val="clear" w:color="auto" w:fill="auto"/>
              </w:rPr>
              <w:t>Education</w:t>
            </w:r>
          </w:p>
        </w:tc>
      </w:tr>
    </w:tbl>
    <w:p w:rsidR="004C4498" w:rsidRPr="00B876E1" w:rsidRDefault="00AD684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100"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Style w:val="txtBold"/>
          <w:rFonts w:ascii="Century Gothic" w:eastAsia="Century Gothic" w:hAnsi="Century Gothic" w:cs="Century Gothic"/>
          <w:color w:val="4A4A4A"/>
          <w:sz w:val="22"/>
          <w:szCs w:val="22"/>
        </w:rPr>
        <w:t xml:space="preserve">Bachelor of </w:t>
      </w:r>
      <w:r w:rsidRPr="00B876E1">
        <w:rPr>
          <w:rStyle w:val="txtBold"/>
          <w:rFonts w:ascii="Century Gothic" w:eastAsia="Century Gothic" w:hAnsi="Century Gothic" w:cs="Century Gothic"/>
          <w:color w:val="4A4A4A"/>
          <w:sz w:val="22"/>
          <w:szCs w:val="22"/>
        </w:rPr>
        <w:t>Science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>: IT Management</w:t>
      </w:r>
      <w:r w:rsidRPr="00B876E1">
        <w:rPr>
          <w:rStyle w:val="singlecolumnspanpaddedlinenth-child1"/>
          <w:rFonts w:ascii="Century Gothic" w:eastAsia="Century Gothic" w:hAnsi="Century Gothic" w:cs="Century Gothic"/>
          <w:color w:val="4A4A4A"/>
          <w:sz w:val="22"/>
          <w:szCs w:val="22"/>
        </w:rPr>
        <w:t xml:space="preserve"> </w:t>
      </w:r>
    </w:p>
    <w:p w:rsidR="004C4498" w:rsidRPr="00B876E1" w:rsidRDefault="00AD6846">
      <w:pPr>
        <w:pStyle w:val="spanpaddedline"/>
        <w:shd w:val="clear" w:color="auto" w:fill="FFFFFF"/>
        <w:spacing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>TUD, Tallaght Campus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</w:t>
      </w:r>
    </w:p>
    <w:p w:rsidR="00B876E1" w:rsidRPr="00B876E1" w:rsidRDefault="00B876E1">
      <w:pPr>
        <w:pStyle w:val="spanpaddedline"/>
        <w:shd w:val="clear" w:color="auto" w:fill="FFFFFF"/>
        <w:spacing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</w:p>
    <w:p w:rsidR="00B876E1" w:rsidRPr="00B876E1" w:rsidRDefault="00B876E1" w:rsidP="00B876E1">
      <w:pPr>
        <w:pStyle w:val="spanpaddedline"/>
        <w:shd w:val="clear" w:color="auto" w:fill="FFFFFF"/>
        <w:spacing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b/>
          <w:color w:val="4A4A4A"/>
          <w:sz w:val="22"/>
          <w:szCs w:val="22"/>
        </w:rPr>
        <w:t>3rd Year Modules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>: Advanced Routing &amp; Switching</w:t>
      </w:r>
      <w:r>
        <w:rPr>
          <w:rFonts w:ascii="Century Gothic" w:eastAsia="Century Gothic" w:hAnsi="Century Gothic" w:cs="Century Gothic"/>
          <w:color w:val="4A4A4A"/>
          <w:sz w:val="22"/>
          <w:szCs w:val="22"/>
        </w:rPr>
        <w:t>;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>Server-Side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Web Development</w:t>
      </w:r>
      <w:r>
        <w:rPr>
          <w:rFonts w:ascii="Century Gothic" w:eastAsia="Century Gothic" w:hAnsi="Century Gothic" w:cs="Century Gothic"/>
          <w:color w:val="4A4A4A"/>
          <w:sz w:val="22"/>
          <w:szCs w:val="22"/>
        </w:rPr>
        <w:t>;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Cloud</w:t>
      </w:r>
    </w:p>
    <w:p w:rsidR="00B876E1" w:rsidRPr="00B876E1" w:rsidRDefault="00B876E1" w:rsidP="00B876E1">
      <w:pPr>
        <w:pStyle w:val="spanpaddedline"/>
        <w:shd w:val="clear" w:color="auto" w:fill="FFFFFF"/>
        <w:spacing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>Services &amp; Distributed Computing</w:t>
      </w:r>
      <w:r>
        <w:rPr>
          <w:rFonts w:ascii="Century Gothic" w:eastAsia="Century Gothic" w:hAnsi="Century Gothic" w:cs="Century Gothic"/>
          <w:color w:val="4A4A4A"/>
          <w:sz w:val="22"/>
          <w:szCs w:val="22"/>
        </w:rPr>
        <w:t>;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Data Analytics; Operating Systems; Big Data</w:t>
      </w:r>
    </w:p>
    <w:p w:rsidR="00B876E1" w:rsidRPr="00B876E1" w:rsidRDefault="00B876E1" w:rsidP="00B876E1">
      <w:pPr>
        <w:pStyle w:val="spanpaddedline"/>
        <w:shd w:val="clear" w:color="auto" w:fill="FFFFFF"/>
        <w:spacing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Technologies. </w:t>
      </w:r>
      <w:r w:rsidRPr="00B876E1">
        <w:rPr>
          <w:rFonts w:ascii="Century Gothic" w:eastAsia="Century Gothic" w:hAnsi="Century Gothic" w:cs="Century Gothic"/>
          <w:b/>
          <w:color w:val="4A4A4A"/>
          <w:sz w:val="22"/>
          <w:szCs w:val="22"/>
        </w:rPr>
        <w:t>(Currently studying)</w:t>
      </w:r>
    </w:p>
    <w:p w:rsidR="004C4498" w:rsidRPr="00B876E1" w:rsidRDefault="004C4498">
      <w:pPr>
        <w:pStyle w:val="p"/>
        <w:shd w:val="clear" w:color="auto" w:fill="FFFFFF"/>
        <w:spacing w:line="340" w:lineRule="atLeast"/>
        <w:ind w:left="200" w:right="200"/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</w:pPr>
    </w:p>
    <w:p w:rsidR="004C4498" w:rsidRPr="00B876E1" w:rsidRDefault="00AD6846">
      <w:pPr>
        <w:pStyle w:val="p"/>
        <w:shd w:val="clear" w:color="auto" w:fill="FFFFFF"/>
        <w:spacing w:line="340" w:lineRule="atLeast"/>
        <w:ind w:left="200" w:right="200"/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2nd Year Modules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>: Software Quality &amp;</w:t>
      </w:r>
      <w:r w:rsid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 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Assurance Testing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(C)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Networking 1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(B)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Database Design &amp; Programming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(D)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Discrete Mathematics 2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(B)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Web Design &amp; Development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(C+)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IT Services Management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(C+)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Information Security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(D)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Networking 2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(D)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Management Science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(B)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2nd Year Project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(B-)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Database Administration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(D)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IT Scripting &amp; Automation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(D)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. </w:t>
      </w:r>
    </w:p>
    <w:p w:rsidR="004C4498" w:rsidRPr="00B876E1" w:rsidRDefault="004C4498">
      <w:pPr>
        <w:pStyle w:val="p"/>
        <w:shd w:val="clear" w:color="auto" w:fill="FFFFFF"/>
        <w:spacing w:line="340" w:lineRule="atLeast"/>
        <w:ind w:left="200" w:right="200"/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</w:pPr>
    </w:p>
    <w:p w:rsidR="004C4498" w:rsidRPr="00B876E1" w:rsidRDefault="00AD6846">
      <w:pPr>
        <w:pStyle w:val="p"/>
        <w:shd w:val="clear" w:color="auto" w:fill="FFFFFF"/>
        <w:spacing w:line="340" w:lineRule="atLeast"/>
        <w:ind w:left="200" w:right="200"/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1st Year Modules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: Software Development 1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(C)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>; Computer Architec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ture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(D)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>; Fundamentals of Interface and Web Design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 xml:space="preserve"> (C)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Business and Information Systems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(C+)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Discrete Mathematics 1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(B+)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Learning to Learn at 3rd Level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(B-)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Software Development 2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(D)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Object Orientated System Analysis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(C)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>; Social Media Communic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ations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(B)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Statistics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(B+)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>; Database Fundamentals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 xml:space="preserve"> (B)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; Operating System Fundamentals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(D)</w:t>
      </w:r>
      <w:r w:rsidRPr="00B876E1">
        <w:rPr>
          <w:rStyle w:val="span"/>
          <w:rFonts w:ascii="Century Gothic" w:eastAsia="Century Gothic" w:hAnsi="Century Gothic" w:cs="Century Gothic"/>
          <w:color w:val="4A4A4A"/>
          <w:sz w:val="22"/>
          <w:szCs w:val="22"/>
        </w:rPr>
        <w:t xml:space="preserve">. </w:t>
      </w:r>
    </w:p>
    <w:p w:rsidR="004C4498" w:rsidRDefault="00AD6846">
      <w:pPr>
        <w:pStyle w:val="divdocumentdivparagraphnth-last-child1divemptyDiv"/>
        <w:shd w:val="clear" w:color="auto" w:fill="FFFFFF"/>
        <w:spacing w:line="500" w:lineRule="atLeast"/>
        <w:ind w:left="200" w:right="200"/>
        <w:rPr>
          <w:rFonts w:ascii="Century Gothic" w:eastAsia="Century Gothic" w:hAnsi="Century Gothic" w:cs="Century Gothic"/>
          <w:color w:val="4A4A4A"/>
        </w:rPr>
      </w:pPr>
      <w:r>
        <w:rPr>
          <w:rFonts w:ascii="Century Gothic" w:eastAsia="Century Gothic" w:hAnsi="Century Gothic" w:cs="Century Gothic"/>
          <w:color w:val="4A4A4A"/>
        </w:rPr>
        <w:lastRenderedPageBreak/>
        <w:t> </w:t>
      </w:r>
    </w:p>
    <w:tbl>
      <w:tblPr>
        <w:tblStyle w:val="divdocumentheading"/>
        <w:tblW w:w="10715" w:type="dxa"/>
        <w:tblCellSpacing w:w="0" w:type="dxa"/>
        <w:tblInd w:w="200" w:type="dxa"/>
        <w:shd w:val="clear" w:color="auto" w:fill="FFFFFF"/>
        <w:tblCellMar>
          <w:top w:w="5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715"/>
      </w:tblGrid>
      <w:tr w:rsidR="004C4498" w:rsidTr="00211872">
        <w:trPr>
          <w:trHeight w:val="360"/>
          <w:tblCellSpacing w:w="0" w:type="dxa"/>
        </w:trPr>
        <w:tc>
          <w:tcPr>
            <w:tcW w:w="5000" w:type="pct"/>
            <w:shd w:val="clear" w:color="auto" w:fill="BCBFC3"/>
            <w:tcMar>
              <w:top w:w="0" w:type="dxa"/>
              <w:left w:w="200" w:type="dxa"/>
              <w:bottom w:w="0" w:type="dxa"/>
              <w:right w:w="200" w:type="dxa"/>
            </w:tcMar>
            <w:vAlign w:val="center"/>
            <w:hideMark/>
          </w:tcPr>
          <w:p w:rsidR="004C4498" w:rsidRDefault="00AD6846">
            <w:pPr>
              <w:rPr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ivdocumentdivsectiontitle"/>
                <w:rFonts w:ascii="Century Gothic" w:eastAsia="Century Gothic" w:hAnsi="Century Gothic" w:cs="Century Gothic"/>
                <w:color w:val="4A4A4A"/>
                <w:shd w:val="clear" w:color="auto" w:fill="auto"/>
              </w:rPr>
              <w:t>Significant Project Undertaken</w:t>
            </w:r>
          </w:p>
        </w:tc>
      </w:tr>
    </w:tbl>
    <w:p w:rsidR="004C4498" w:rsidRPr="00B876E1" w:rsidRDefault="00AD6846">
      <w:pPr>
        <w:pStyle w:val="p"/>
        <w:shd w:val="clear" w:color="auto" w:fill="FFFFFF"/>
        <w:spacing w:before="100"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DESCRIPTION</w:t>
      </w:r>
      <w:r w:rsidR="00E9106F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:</w:t>
      </w:r>
    </w:p>
    <w:p w:rsidR="004C4498" w:rsidRPr="00B876E1" w:rsidRDefault="00AD6846">
      <w:pPr>
        <w:pStyle w:val="divdocumentulli"/>
        <w:numPr>
          <w:ilvl w:val="0"/>
          <w:numId w:val="3"/>
        </w:numPr>
        <w:shd w:val="clear" w:color="auto" w:fill="FFFFFF"/>
        <w:spacing w:line="340" w:lineRule="atLeast"/>
        <w:ind w:left="440" w:right="200" w:hanging="25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Collaborated on a group project to create an online ordering system. </w:t>
      </w:r>
    </w:p>
    <w:p w:rsidR="004C4498" w:rsidRPr="00B876E1" w:rsidRDefault="00AD6846">
      <w:pPr>
        <w:pStyle w:val="divdocumentulli"/>
        <w:numPr>
          <w:ilvl w:val="0"/>
          <w:numId w:val="3"/>
        </w:numPr>
        <w:shd w:val="clear" w:color="auto" w:fill="FFFFFF"/>
        <w:spacing w:line="340" w:lineRule="atLeast"/>
        <w:ind w:left="440" w:right="200" w:hanging="25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Features included saving orders in a basket, creating user accounts and leaving feedback. </w:t>
      </w:r>
    </w:p>
    <w:p w:rsidR="004C4498" w:rsidRPr="00B876E1" w:rsidRDefault="00AD6846">
      <w:pPr>
        <w:pStyle w:val="divdocumentulli"/>
        <w:numPr>
          <w:ilvl w:val="0"/>
          <w:numId w:val="3"/>
        </w:numPr>
        <w:shd w:val="clear" w:color="auto" w:fill="FFFFFF"/>
        <w:spacing w:line="340" w:lineRule="atLeast"/>
        <w:ind w:left="440" w:right="200" w:hanging="25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Used </w:t>
      </w:r>
      <w:r w:rsidR="00B876E1"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>GitHub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for project management. </w:t>
      </w:r>
    </w:p>
    <w:p w:rsidR="004C4498" w:rsidRPr="00B876E1" w:rsidRDefault="004C4498">
      <w:pPr>
        <w:pStyle w:val="p"/>
        <w:shd w:val="clear" w:color="auto" w:fill="FFFFFF"/>
        <w:spacing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</w:p>
    <w:p w:rsidR="004C4498" w:rsidRPr="00B876E1" w:rsidRDefault="00AD6846">
      <w:pPr>
        <w:pStyle w:val="p"/>
        <w:shd w:val="clear" w:color="auto" w:fill="FFFFFF"/>
        <w:spacing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 xml:space="preserve">CHALLENGES FACED: </w:t>
      </w:r>
    </w:p>
    <w:p w:rsidR="004C4498" w:rsidRPr="00B876E1" w:rsidRDefault="00AD6846">
      <w:pPr>
        <w:pStyle w:val="divdocumentulli"/>
        <w:numPr>
          <w:ilvl w:val="0"/>
          <w:numId w:val="4"/>
        </w:numPr>
        <w:shd w:val="clear" w:color="auto" w:fill="FFFFFF"/>
        <w:spacing w:line="340" w:lineRule="atLeast"/>
        <w:ind w:left="440" w:right="200" w:hanging="25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Finding a solution for creating a shopping basket that fit for our website. </w:t>
      </w:r>
    </w:p>
    <w:p w:rsidR="004C4498" w:rsidRPr="00B876E1" w:rsidRDefault="00AD6846">
      <w:pPr>
        <w:pStyle w:val="divdocumentulli"/>
        <w:numPr>
          <w:ilvl w:val="0"/>
          <w:numId w:val="4"/>
        </w:numPr>
        <w:shd w:val="clear" w:color="auto" w:fill="FFFFFF"/>
        <w:spacing w:line="340" w:lineRule="atLeast"/>
        <w:ind w:left="440" w:right="200" w:hanging="25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Overcoming the challenge of giving 3 different users different privileges. </w:t>
      </w:r>
    </w:p>
    <w:p w:rsidR="004C4498" w:rsidRPr="00B876E1" w:rsidRDefault="00AD6846">
      <w:pPr>
        <w:pStyle w:val="divdocumentulli"/>
        <w:numPr>
          <w:ilvl w:val="0"/>
          <w:numId w:val="4"/>
        </w:numPr>
        <w:shd w:val="clear" w:color="auto" w:fill="FFFFFF"/>
        <w:spacing w:after="500" w:line="340" w:lineRule="atLeast"/>
        <w:ind w:left="440" w:right="200" w:hanging="25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Implementing a database as the team have never completed this prior to the website. </w:t>
      </w:r>
    </w:p>
    <w:tbl>
      <w:tblPr>
        <w:tblStyle w:val="divdocumentheading"/>
        <w:tblW w:w="10715" w:type="dxa"/>
        <w:tblCellSpacing w:w="0" w:type="dxa"/>
        <w:tblInd w:w="200" w:type="dxa"/>
        <w:shd w:val="clear" w:color="auto" w:fill="FFFFFF"/>
        <w:tblCellMar>
          <w:top w:w="5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715"/>
      </w:tblGrid>
      <w:tr w:rsidR="004C4498" w:rsidTr="00211872">
        <w:trPr>
          <w:trHeight w:val="360"/>
          <w:tblCellSpacing w:w="0" w:type="dxa"/>
        </w:trPr>
        <w:tc>
          <w:tcPr>
            <w:tcW w:w="5000" w:type="pct"/>
            <w:shd w:val="clear" w:color="auto" w:fill="BCBFC3"/>
            <w:tcMar>
              <w:top w:w="0" w:type="dxa"/>
              <w:left w:w="200" w:type="dxa"/>
              <w:bottom w:w="0" w:type="dxa"/>
              <w:right w:w="200" w:type="dxa"/>
            </w:tcMar>
            <w:vAlign w:val="center"/>
            <w:hideMark/>
          </w:tcPr>
          <w:p w:rsidR="004C4498" w:rsidRDefault="00AD6846">
            <w:pPr>
              <w:rPr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ivdocumentdivsectiontitle"/>
                <w:rFonts w:ascii="Century Gothic" w:eastAsia="Century Gothic" w:hAnsi="Century Gothic" w:cs="Century Gothic"/>
                <w:color w:val="4A4A4A"/>
                <w:shd w:val="clear" w:color="auto" w:fill="auto"/>
              </w:rPr>
              <w:t>Work history</w:t>
            </w:r>
          </w:p>
        </w:tc>
      </w:tr>
    </w:tbl>
    <w:p w:rsidR="004C4498" w:rsidRDefault="004C4498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700"/>
        <w:gridCol w:w="7260"/>
      </w:tblGrid>
      <w:tr w:rsidR="004C4498" w:rsidRPr="00B876E1">
        <w:trPr>
          <w:tblCellSpacing w:w="0" w:type="dxa"/>
        </w:trPr>
        <w:tc>
          <w:tcPr>
            <w:tcW w:w="370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:rsidR="004C4498" w:rsidRPr="00B876E1" w:rsidRDefault="00AD6846">
            <w:pPr>
              <w:pStyle w:val="divdocumentparlrColmndateswrapperspanpaddedline"/>
              <w:spacing w:line="340" w:lineRule="atLeast"/>
              <w:ind w:left="200"/>
              <w:rPr>
                <w:rStyle w:val="divdocumentparlrColmn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Aug</w:t>
            </w: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 2019</w:t>
            </w:r>
            <w:r w:rsidRPr="00B876E1">
              <w:rPr>
                <w:rStyle w:val="divdocumentparlrColmn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 </w:t>
            </w: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- Current</w:t>
            </w:r>
          </w:p>
          <w:p w:rsidR="004C4498" w:rsidRPr="00B876E1" w:rsidRDefault="00AD6846">
            <w:pPr>
              <w:pStyle w:val="divdocumentparlrColmndateswrapperspanpaddedline"/>
              <w:spacing w:line="340" w:lineRule="atLeast"/>
              <w:ind w:left="200"/>
              <w:rPr>
                <w:rStyle w:val="divdocumentparlrColmn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txtBold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Junior Installer &amp; Sales Advisor</w:t>
            </w:r>
          </w:p>
          <w:p w:rsidR="004C4498" w:rsidRPr="00B876E1" w:rsidRDefault="00AD6846">
            <w:pPr>
              <w:pStyle w:val="divdocumentparlrColmndateswrapperspanpaddedline"/>
              <w:spacing w:line="340" w:lineRule="atLeast"/>
              <w:ind w:left="200"/>
              <w:rPr>
                <w:rStyle w:val="divdocumentparlrColmn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Team Knowhow</w:t>
            </w:r>
            <w:r w:rsidRPr="00B876E1">
              <w:rPr>
                <w:rStyle w:val="divdocumentparlrColmn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 </w:t>
            </w:r>
          </w:p>
        </w:tc>
        <w:tc>
          <w:tcPr>
            <w:tcW w:w="7260" w:type="dxa"/>
            <w:tcMar>
              <w:top w:w="100" w:type="dxa"/>
              <w:left w:w="150" w:type="dxa"/>
              <w:bottom w:w="0" w:type="dxa"/>
              <w:right w:w="0" w:type="dxa"/>
            </w:tcMar>
            <w:hideMark/>
          </w:tcPr>
          <w:p w:rsidR="004C4498" w:rsidRPr="00B876E1" w:rsidRDefault="00AD6846">
            <w:pPr>
              <w:pStyle w:val="divdocumentparlrColmnulli"/>
              <w:numPr>
                <w:ilvl w:val="0"/>
                <w:numId w:val="5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Working directly with Currys PC World. </w:t>
            </w:r>
          </w:p>
          <w:p w:rsidR="004C4498" w:rsidRPr="00B876E1" w:rsidRDefault="00AD6846">
            <w:pPr>
              <w:pStyle w:val="divdocumentparlrColmnulli"/>
              <w:numPr>
                <w:ilvl w:val="0"/>
                <w:numId w:val="5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Delivering and installing up to 15 to 20 appliances a day in customers' homes. </w:t>
            </w:r>
          </w:p>
          <w:p w:rsidR="004C4498" w:rsidRPr="00B876E1" w:rsidRDefault="00AD6846">
            <w:pPr>
              <w:pStyle w:val="divdocumentparlrColmnulli"/>
              <w:numPr>
                <w:ilvl w:val="0"/>
                <w:numId w:val="5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Advising customers on how to use their new products whether it be a new laptop, dishwasher or oven. </w:t>
            </w:r>
          </w:p>
          <w:p w:rsidR="004C4498" w:rsidRPr="00B876E1" w:rsidRDefault="00AD6846">
            <w:pPr>
              <w:pStyle w:val="divdocumentparlrColmnulli"/>
              <w:numPr>
                <w:ilvl w:val="0"/>
                <w:numId w:val="5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Meeting customer requested deadlines. </w:t>
            </w:r>
          </w:p>
          <w:p w:rsidR="004C4498" w:rsidRPr="00B876E1" w:rsidRDefault="00AD6846">
            <w:pPr>
              <w:pStyle w:val="divdocumentparlrColmnulli"/>
              <w:numPr>
                <w:ilvl w:val="0"/>
                <w:numId w:val="5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Supporting Senior Installers in impr</w:t>
            </w: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oving operations and resolving issues to deliver top-notch customer service. </w:t>
            </w:r>
          </w:p>
        </w:tc>
      </w:tr>
    </w:tbl>
    <w:p w:rsidR="004C4498" w:rsidRPr="00B876E1" w:rsidRDefault="004C4498">
      <w:pPr>
        <w:rPr>
          <w:vanish/>
          <w:sz w:val="22"/>
          <w:szCs w:val="22"/>
        </w:rPr>
      </w:pPr>
    </w:p>
    <w:tbl>
      <w:tblPr>
        <w:tblStyle w:val="divdocumentdivparagraphTable"/>
        <w:tblW w:w="0" w:type="auto"/>
        <w:tblCellSpacing w:w="0" w:type="dxa"/>
        <w:shd w:val="clear" w:color="auto" w:fill="FFFFFF"/>
        <w:tblLayout w:type="fixed"/>
        <w:tblCellMar>
          <w:top w:w="2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700"/>
        <w:gridCol w:w="7260"/>
      </w:tblGrid>
      <w:tr w:rsidR="004C4498" w:rsidRPr="00B876E1">
        <w:trPr>
          <w:tblCellSpacing w:w="0" w:type="dxa"/>
        </w:trPr>
        <w:tc>
          <w:tcPr>
            <w:tcW w:w="3700" w:type="dxa"/>
            <w:tcMar>
              <w:top w:w="200" w:type="dxa"/>
              <w:left w:w="0" w:type="dxa"/>
              <w:bottom w:w="500" w:type="dxa"/>
              <w:right w:w="0" w:type="dxa"/>
            </w:tcMar>
            <w:hideMark/>
          </w:tcPr>
          <w:p w:rsidR="004C4498" w:rsidRPr="00B876E1" w:rsidRDefault="00AD6846">
            <w:pPr>
              <w:pStyle w:val="divdocumentparlrColmndateswrapperspanpaddedline"/>
              <w:spacing w:line="340" w:lineRule="atLeast"/>
              <w:ind w:left="200"/>
              <w:rPr>
                <w:rStyle w:val="divdocumentdivparagraphparlrColmnnth-last-of-type1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Sep 2017</w:t>
            </w:r>
            <w:r w:rsidRPr="00B876E1">
              <w:rPr>
                <w:rStyle w:val="divdocumentdivparagraphparlrColmnnth-last-of-type1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 </w:t>
            </w: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- May 2019</w:t>
            </w:r>
          </w:p>
          <w:p w:rsidR="004C4498" w:rsidRPr="00B876E1" w:rsidRDefault="00AD6846">
            <w:pPr>
              <w:pStyle w:val="divdocumentparlrColmndateswrapperspanpaddedline"/>
              <w:spacing w:line="340" w:lineRule="atLeast"/>
              <w:ind w:left="200"/>
              <w:rPr>
                <w:rStyle w:val="divdocumentdivparagraphparlrColmnnth-last-of-type1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txtBold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Cinema Sales Advisor</w:t>
            </w:r>
          </w:p>
          <w:p w:rsidR="004C4498" w:rsidRPr="00B876E1" w:rsidRDefault="00AD6846">
            <w:pPr>
              <w:pStyle w:val="divdocumentparlrColmndateswrapperspanpaddedline"/>
              <w:spacing w:line="340" w:lineRule="atLeast"/>
              <w:ind w:left="200"/>
              <w:rPr>
                <w:rStyle w:val="divdocumentdivparagraphparlrColmnnth-last-of-type1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>IMC Tallaght</w:t>
            </w:r>
            <w:r w:rsidRPr="00B876E1">
              <w:rPr>
                <w:rStyle w:val="divdocumentdivparagraphparlrColmnnth-last-of-type1dateswrapper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 </w:t>
            </w:r>
          </w:p>
        </w:tc>
        <w:tc>
          <w:tcPr>
            <w:tcW w:w="7260" w:type="dxa"/>
            <w:tcMar>
              <w:top w:w="200" w:type="dxa"/>
              <w:left w:w="150" w:type="dxa"/>
              <w:bottom w:w="500" w:type="dxa"/>
              <w:right w:w="0" w:type="dxa"/>
            </w:tcMar>
            <w:hideMark/>
          </w:tcPr>
          <w:p w:rsidR="004C4498" w:rsidRPr="00B876E1" w:rsidRDefault="00AD6846">
            <w:pPr>
              <w:pStyle w:val="divdocumentparlrColmnulli"/>
              <w:numPr>
                <w:ilvl w:val="0"/>
                <w:numId w:val="6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Dealt directly with customers, both face to face and via phone. </w:t>
            </w:r>
          </w:p>
          <w:p w:rsidR="004C4498" w:rsidRPr="00B876E1" w:rsidRDefault="00AD6846">
            <w:pPr>
              <w:pStyle w:val="divdocumentparlrColmnulli"/>
              <w:numPr>
                <w:ilvl w:val="0"/>
                <w:numId w:val="6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Stock taking. </w:t>
            </w:r>
          </w:p>
          <w:p w:rsidR="004C4498" w:rsidRPr="00B876E1" w:rsidRDefault="00AD6846">
            <w:pPr>
              <w:pStyle w:val="divdocumentparlrColmnulli"/>
              <w:numPr>
                <w:ilvl w:val="0"/>
                <w:numId w:val="6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Helped co-workers with sales and cleaning. </w:t>
            </w:r>
          </w:p>
          <w:p w:rsidR="004C4498" w:rsidRPr="00B876E1" w:rsidRDefault="00AD6846">
            <w:pPr>
              <w:pStyle w:val="divdocumentparlrColmnulli"/>
              <w:numPr>
                <w:ilvl w:val="0"/>
                <w:numId w:val="6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Interpersonal skills to promote different deals. </w:t>
            </w:r>
          </w:p>
          <w:p w:rsidR="004C4498" w:rsidRPr="00B876E1" w:rsidRDefault="00AD6846">
            <w:pPr>
              <w:pStyle w:val="divdocumentparlrColmnulli"/>
              <w:numPr>
                <w:ilvl w:val="0"/>
                <w:numId w:val="6"/>
              </w:numPr>
              <w:spacing w:line="340" w:lineRule="atLeast"/>
              <w:ind w:left="250" w:hanging="310"/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</w:pPr>
            <w:r w:rsidRPr="00B876E1">
              <w:rPr>
                <w:rStyle w:val="span"/>
                <w:rFonts w:ascii="Century Gothic" w:eastAsia="Century Gothic" w:hAnsi="Century Gothic" w:cs="Century Gothic"/>
                <w:color w:val="4A4A4A"/>
                <w:sz w:val="22"/>
                <w:szCs w:val="22"/>
              </w:rPr>
              <w:t xml:space="preserve">Cash handling and counting tills. </w:t>
            </w:r>
          </w:p>
        </w:tc>
      </w:tr>
    </w:tbl>
    <w:p w:rsidR="004C4498" w:rsidRDefault="004C4498">
      <w:pPr>
        <w:rPr>
          <w:vanish/>
        </w:rPr>
      </w:pPr>
    </w:p>
    <w:tbl>
      <w:tblPr>
        <w:tblStyle w:val="divdocumentheading"/>
        <w:tblW w:w="10715" w:type="dxa"/>
        <w:tblCellSpacing w:w="0" w:type="dxa"/>
        <w:tblInd w:w="200" w:type="dxa"/>
        <w:shd w:val="clear" w:color="auto" w:fill="FFFFFF"/>
        <w:tblCellMar>
          <w:top w:w="5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715"/>
      </w:tblGrid>
      <w:tr w:rsidR="004C4498" w:rsidTr="00211872">
        <w:trPr>
          <w:trHeight w:val="360"/>
          <w:tblCellSpacing w:w="0" w:type="dxa"/>
        </w:trPr>
        <w:tc>
          <w:tcPr>
            <w:tcW w:w="5000" w:type="pct"/>
            <w:shd w:val="clear" w:color="auto" w:fill="BCBFC3"/>
            <w:tcMar>
              <w:top w:w="0" w:type="dxa"/>
              <w:left w:w="200" w:type="dxa"/>
              <w:bottom w:w="0" w:type="dxa"/>
              <w:right w:w="200" w:type="dxa"/>
            </w:tcMar>
            <w:vAlign w:val="center"/>
            <w:hideMark/>
          </w:tcPr>
          <w:p w:rsidR="004C4498" w:rsidRDefault="00AD6846">
            <w:pPr>
              <w:rPr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ivdocumentdivsectiontitle"/>
                <w:rFonts w:ascii="Century Gothic" w:eastAsia="Century Gothic" w:hAnsi="Century Gothic" w:cs="Century Gothic"/>
                <w:color w:val="4A4A4A"/>
                <w:shd w:val="clear" w:color="auto" w:fill="auto"/>
              </w:rPr>
              <w:t>Interests</w:t>
            </w:r>
          </w:p>
        </w:tc>
      </w:tr>
    </w:tbl>
    <w:p w:rsidR="004C4498" w:rsidRPr="00B876E1" w:rsidRDefault="00AD6846">
      <w:pPr>
        <w:pStyle w:val="divdocumentulli"/>
        <w:numPr>
          <w:ilvl w:val="0"/>
          <w:numId w:val="7"/>
        </w:numPr>
        <w:pBdr>
          <w:left w:val="none" w:sz="0" w:space="0" w:color="auto"/>
        </w:pBdr>
        <w:shd w:val="clear" w:color="auto" w:fill="FFFFFF"/>
        <w:spacing w:before="100" w:line="340" w:lineRule="atLeast"/>
        <w:ind w:left="440" w:right="200" w:hanging="25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>Participated in a start-up beta for an</w:t>
      </w:r>
      <w:r w:rsidR="00E9106F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Irish company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</w:t>
      </w:r>
      <w:r w:rsidRPr="00B876E1">
        <w:rPr>
          <w:rStyle w:val="Strong1"/>
          <w:rFonts w:ascii="Century Gothic" w:eastAsia="Century Gothic" w:hAnsi="Century Gothic" w:cs="Century Gothic"/>
          <w:b/>
          <w:bCs/>
          <w:color w:val="4A4A4A"/>
          <w:sz w:val="22"/>
          <w:szCs w:val="22"/>
        </w:rPr>
        <w:t>Stride</w:t>
      </w: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>, which I QA tested</w:t>
      </w:r>
      <w:r w:rsidR="00E9106F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 their application.</w:t>
      </w:r>
    </w:p>
    <w:p w:rsidR="004C4498" w:rsidRPr="00B876E1" w:rsidRDefault="00AD6846">
      <w:pPr>
        <w:pStyle w:val="divdocumentulli"/>
        <w:numPr>
          <w:ilvl w:val="0"/>
          <w:numId w:val="7"/>
        </w:numPr>
        <w:shd w:val="clear" w:color="auto" w:fill="FFFFFF"/>
        <w:spacing w:line="340" w:lineRule="atLeast"/>
        <w:ind w:left="440" w:right="200" w:hanging="25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Play football regularly at my local </w:t>
      </w:r>
      <w:r>
        <w:rPr>
          <w:rFonts w:ascii="Century Gothic" w:eastAsia="Century Gothic" w:hAnsi="Century Gothic" w:cs="Century Gothic"/>
          <w:color w:val="4A4A4A"/>
          <w:sz w:val="22"/>
          <w:szCs w:val="22"/>
        </w:rPr>
        <w:t>As</w:t>
      </w:r>
      <w:bookmarkStart w:id="0" w:name="_GoBack"/>
      <w:bookmarkEnd w:id="0"/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tro park. </w:t>
      </w:r>
    </w:p>
    <w:p w:rsidR="004C4498" w:rsidRPr="00B876E1" w:rsidRDefault="00AD6846">
      <w:pPr>
        <w:pStyle w:val="divdocumentulli"/>
        <w:numPr>
          <w:ilvl w:val="0"/>
          <w:numId w:val="7"/>
        </w:numPr>
        <w:shd w:val="clear" w:color="auto" w:fill="FFFFFF"/>
        <w:spacing w:after="500" w:line="340" w:lineRule="atLeast"/>
        <w:ind w:left="440" w:right="200" w:hanging="25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 xml:space="preserve">Member of my local gym which I attend regularly. </w:t>
      </w:r>
    </w:p>
    <w:tbl>
      <w:tblPr>
        <w:tblStyle w:val="divdocumentheading"/>
        <w:tblW w:w="10715" w:type="dxa"/>
        <w:tblCellSpacing w:w="0" w:type="dxa"/>
        <w:tblInd w:w="200" w:type="dxa"/>
        <w:shd w:val="clear" w:color="auto" w:fill="FFFFFF"/>
        <w:tblCellMar>
          <w:top w:w="5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0715"/>
      </w:tblGrid>
      <w:tr w:rsidR="004C4498" w:rsidTr="00211872">
        <w:trPr>
          <w:trHeight w:val="360"/>
          <w:tblCellSpacing w:w="0" w:type="dxa"/>
        </w:trPr>
        <w:tc>
          <w:tcPr>
            <w:tcW w:w="5000" w:type="pct"/>
            <w:shd w:val="clear" w:color="auto" w:fill="BCBFC3"/>
            <w:tcMar>
              <w:top w:w="0" w:type="dxa"/>
              <w:left w:w="200" w:type="dxa"/>
              <w:bottom w:w="0" w:type="dxa"/>
              <w:right w:w="200" w:type="dxa"/>
            </w:tcMar>
            <w:vAlign w:val="center"/>
            <w:hideMark/>
          </w:tcPr>
          <w:p w:rsidR="004C4498" w:rsidRDefault="00AD6846">
            <w:pPr>
              <w:rPr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ivdocumentdivsectiontitle"/>
                <w:rFonts w:ascii="Century Gothic" w:eastAsia="Century Gothic" w:hAnsi="Century Gothic" w:cs="Century Gothic"/>
                <w:color w:val="4A4A4A"/>
                <w:shd w:val="clear" w:color="auto" w:fill="auto"/>
              </w:rPr>
              <w:t>References</w:t>
            </w:r>
          </w:p>
        </w:tc>
      </w:tr>
    </w:tbl>
    <w:p w:rsidR="004C4498" w:rsidRPr="00B876E1" w:rsidRDefault="00AD684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100" w:after="500" w:line="340" w:lineRule="atLeast"/>
        <w:ind w:left="200" w:right="200"/>
        <w:rPr>
          <w:rFonts w:ascii="Century Gothic" w:eastAsia="Century Gothic" w:hAnsi="Century Gothic" w:cs="Century Gothic"/>
          <w:color w:val="4A4A4A"/>
          <w:sz w:val="22"/>
          <w:szCs w:val="22"/>
        </w:rPr>
      </w:pPr>
      <w:r w:rsidRPr="00B876E1">
        <w:rPr>
          <w:rFonts w:ascii="Century Gothic" w:eastAsia="Century Gothic" w:hAnsi="Century Gothic" w:cs="Century Gothic"/>
          <w:color w:val="4A4A4A"/>
          <w:sz w:val="22"/>
          <w:szCs w:val="22"/>
        </w:rPr>
        <w:t>References available upon request.</w:t>
      </w:r>
    </w:p>
    <w:sectPr w:rsidR="004C4498" w:rsidRPr="00B876E1">
      <w:pgSz w:w="12240" w:h="15840"/>
      <w:pgMar w:top="640" w:right="640" w:bottom="64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A6905C75-3166-4A6A-BA85-CFC3148C3443}"/>
    <w:embedBold r:id="rId2" w:fontKey="{7358870F-623A-4AE5-AE39-E121E2AE5ED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A46ACA17-336B-489B-8028-48B598546CB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1E5ACCA3-4320-4F0E-9716-BD105F8D22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D2EEA3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A42F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7A06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346957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12E8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6DA22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60B7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CCC3D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F5277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1F2067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0F849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D6011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07EF9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62CACB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70E3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84AD9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7E4A2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FFC69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910AC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FA83C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C5A63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7122E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3C454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9F67A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A2AAC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8E817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C7EF4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B546C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A94D5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F1A97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FA053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1E91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F0C223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FE9E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08F2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52063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B1C669F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C68A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59C15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EC83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D2682A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9785B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0FA37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6CECC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F5A00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41DA92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3CA37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169C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BAA51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4E9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2AF2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0647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9AA9D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203B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658048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216E7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0476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9260F8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1C86F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8841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F347F6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70A85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21478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498"/>
    <w:rsid w:val="00211872"/>
    <w:rsid w:val="002433D0"/>
    <w:rsid w:val="004C4498"/>
    <w:rsid w:val="009014C5"/>
    <w:rsid w:val="00AD6846"/>
    <w:rsid w:val="00B876E1"/>
    <w:rsid w:val="00E9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02646"/>
  <w15:docId w15:val="{E39D973B-F673-4D43-B3C4-AB82B23F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40" w:lineRule="atLeast"/>
    </w:pPr>
    <w:rPr>
      <w:color w:val="4A4A4A"/>
      <w:shd w:val="clear" w:color="auto" w:fill="FFFFFF"/>
    </w:rPr>
  </w:style>
  <w:style w:type="paragraph" w:customStyle="1" w:styleId="divdocumentdivsectionnotheadingsection">
    <w:name w:val="div_document_div_section_not(.headingsection)"/>
    <w:basedOn w:val="Normal"/>
  </w:style>
  <w:style w:type="paragraph" w:customStyle="1" w:styleId="divdocumentdivparagraph">
    <w:name w:val="div_document_div_paragraph"/>
    <w:basedOn w:val="Normal"/>
    <w:pPr>
      <w:pBdr>
        <w:top w:val="none" w:sz="0" w:space="10" w:color="auto"/>
      </w:pBdr>
    </w:pPr>
  </w:style>
  <w:style w:type="paragraph" w:customStyle="1" w:styleId="divname">
    <w:name w:val="div_name"/>
    <w:basedOn w:val="div"/>
    <w:pPr>
      <w:spacing w:line="920" w:lineRule="atLeast"/>
      <w:jc w:val="center"/>
    </w:pPr>
    <w:rPr>
      <w:caps/>
      <w:sz w:val="82"/>
      <w:szCs w:val="82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spacing w:line="340" w:lineRule="atLeast"/>
      <w:jc w:val="center"/>
    </w:p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rtrsprtr">
    <w:name w:val="sprtr + sprtr"/>
    <w:basedOn w:val="DefaultParagraphFont"/>
    <w:rPr>
      <w:vanish/>
    </w:rPr>
  </w:style>
  <w:style w:type="character" w:customStyle="1" w:styleId="documentnonmesorder">
    <w:name w:val="document_nonmesorder"/>
    <w:basedOn w:val="DefaultParagraphFont"/>
  </w:style>
  <w:style w:type="character" w:customStyle="1" w:styleId="documentmesorder">
    <w:name w:val="document_mesorder"/>
    <w:basedOn w:val="DefaultParagraphFont"/>
    <w:rPr>
      <w:vanish/>
    </w:rPr>
  </w:style>
  <w:style w:type="character" w:customStyle="1" w:styleId="divdocumentdivsectiontitle">
    <w:name w:val="div_document_div_sectiontitle"/>
    <w:basedOn w:val="DefaultParagraphFont"/>
    <w:rPr>
      <w:b/>
      <w:bCs/>
      <w:caps/>
      <w:spacing w:val="10"/>
      <w:sz w:val="26"/>
      <w:szCs w:val="26"/>
      <w:shd w:val="clear" w:color="auto" w:fill="BCBFC3"/>
    </w:rPr>
  </w:style>
  <w:style w:type="table" w:customStyle="1" w:styleId="divdocumentheading">
    <w:name w:val="div_document_heading"/>
    <w:basedOn w:val="TableNormal"/>
    <w:tblPr/>
  </w:style>
  <w:style w:type="paragraph" w:customStyle="1" w:styleId="divdocumentdivsectiondivparagraphWrapper">
    <w:name w:val="div_document_div_section_div_paragraphWrapper"/>
    <w:basedOn w:val="Normal"/>
  </w:style>
  <w:style w:type="paragraph" w:customStyle="1" w:styleId="divdocumentsinglecolumn">
    <w:name w:val="div_document_singlecolumn"/>
    <w:basedOn w:val="Normal"/>
    <w:pPr>
      <w:pBdr>
        <w:left w:val="none" w:sz="0" w:space="10" w:color="auto"/>
        <w:right w:val="none" w:sz="0" w:space="10" w:color="auto"/>
      </w:pBdr>
    </w:pPr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table" w:customStyle="1" w:styleId="divdocumenttable">
    <w:name w:val="div_document_table"/>
    <w:basedOn w:val="TableNormal"/>
    <w:tblPr/>
  </w:style>
  <w:style w:type="paragraph" w:customStyle="1" w:styleId="divdocumentdivsectionSECTIONEDUCdivparagraphWrapper">
    <w:name w:val="div_document_div_section_SECTION_EDUC_div_paragraphWrapper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paragraphnth-last-child1divemptyDiv">
    <w:name w:val="div_document_div_paragraph_nth-last-child(1)_div_emptyDiv"/>
    <w:basedOn w:val="Normal"/>
  </w:style>
  <w:style w:type="character" w:customStyle="1" w:styleId="divdocumentparlrColmndateswrapper">
    <w:name w:val="div_document_parlrColmn_dates_wrapper"/>
    <w:basedOn w:val="DefaultParagraphFont"/>
  </w:style>
  <w:style w:type="paragraph" w:customStyle="1" w:styleId="divdocumentparlrColmndateswrapperspanpaddedline">
    <w:name w:val="div_document_parlrColmn_dates_wrapper_span_paddedline"/>
    <w:basedOn w:val="Normal"/>
    <w:pPr>
      <w:pBdr>
        <w:left w:val="none" w:sz="0" w:space="10" w:color="auto"/>
      </w:pBdr>
    </w:pPr>
  </w:style>
  <w:style w:type="character" w:customStyle="1" w:styleId="divdocumentparlrColmndateswrapperspanpaddedlineCharacter">
    <w:name w:val="div_document_parlrColmn_dates_wrapper_span_paddedline Character"/>
    <w:basedOn w:val="DefaultParagraphFont"/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ulli">
    <w:name w:val="div_document_parlrColmn_ul_li"/>
    <w:basedOn w:val="Normal"/>
    <w:pPr>
      <w:pBdr>
        <w:left w:val="none" w:sz="0" w:space="5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divdocumentdivparagraphparlrColmnnth-last-of-type1dateswrapper">
    <w:name w:val="div_document_div_paragraph_parlrColmn_nth-last-of-type(1)_dates_wrapper"/>
    <w:basedOn w:val="DefaultParagraphFont"/>
  </w:style>
  <w:style w:type="character" w:customStyle="1" w:styleId="divdocumentdivparagraphparlrColmnnth-last-of-type1singlecolumn">
    <w:name w:val="div_document_div_paragraph_parlrColmn_nth-last-of-type(1)_singlecolumn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X00139040 John Long</cp:lastModifiedBy>
  <cp:revision>3</cp:revision>
  <dcterms:created xsi:type="dcterms:W3CDTF">2019-10-03T20:55:00Z</dcterms:created>
  <dcterms:modified xsi:type="dcterms:W3CDTF">2019-10-03T21:02:00Z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DCsAAB+LCAAAAAAABAAVlzWirFoQRQdEgFvwA9zdyXB3aGT07/6chj51assiWATiOIHCBFzEeRZHEIbiaYonUYQVBJRVGJ0+/FzYtuwXuKVHJnnhuACr88juH/zWAYQm7r2EyZufDENFW7vg8vQdy1q1IZP29K9/9CQiIAjc/hJgcMhJCBmev1W54lXPBk66JYMJ6xAbI7fgWCAqU/SclGqrbD5hA87iVFKU5XL+w6merq6JLudSSdcHQ150PVm</vt:lpwstr>
  </property>
  <property fmtid="{D5CDD505-2E9C-101B-9397-08002B2CF9AE}" pid="3" name="x1ye=1">
    <vt:lpwstr>oxGij2fBAH0nQ3KYhVktcQknqRShQNfF5VK3AoL9WwcKjCxRuZodlcCjrO9P1BxOumoH1yZsW686wojfA3wyiD/15dE59JB2SGZoe9DMnOqmLzU+FnScXfpmzDTMt51UMJkakG62zuG6MmqI/GNYY7sUPIkRAZI2jQiwe3zKmEm5f8vd4ZUuoXP9Opu7+eVIEvTBiHl4VAVfr7T7WYOK7mbaRhLhFRAO+RqNbFeL6Mpz25n2L9QhMoIvegc98Uz</vt:lpwstr>
  </property>
  <property fmtid="{D5CDD505-2E9C-101B-9397-08002B2CF9AE}" pid="4" name="x1ye=10">
    <vt:lpwstr>mass/BiKPvsZGFGWGN+/DuucmsnLMhCPXTPuggwXDdS2JuCrVQg+08bTbhEYgJ0Ix26xO3X4QK5JWtbt5zD9IbNzA/ccYWnEp7fQxKCmCa/KSHVNC/CZ+iQXJ1zjJhtVz76P8YfB5CtWxymwspwWWj2y13yV9VTLIU09qhCvzkIgCCq92Ewo0JTvM5cujUjWXx6wnbTe6MdIFMxb9cwnmc3zvZnXx1BHUDMNK/BTHeXPUSS6bHVqVuCFOcXgPZh</vt:lpwstr>
  </property>
  <property fmtid="{D5CDD505-2E9C-101B-9397-08002B2CF9AE}" pid="5" name="x1ye=11">
    <vt:lpwstr>B8+vW1DcwOsgYzYR0s5h2l3hum3Kau6UAE3x/jXMRtzyC54t1ecIIcWDzG24fDy7/JxbqtdMS+xY10U5c7Sx1wH7hng0as2zl3N50N4tdzAn0SXp4rzmf0KBDLNer2sxyAegJUWADdvw89d75uqSbW2wJmStBmiS2URkMMr5xw6uPA8GBoLumXplYQTdnoPmE5/+FTpRuEpehC4f+o3MdfdtHb+4JkEiKdYpxNFQ0KzI/WjAUv0+lt2ZmTM1s97</vt:lpwstr>
  </property>
  <property fmtid="{D5CDD505-2E9C-101B-9397-08002B2CF9AE}" pid="6" name="x1ye=12">
    <vt:lpwstr>G9tI8Dge2g2fZDs47W65oLaq1xmm9H4+iutMhtK1HNKCUSWqqs/LhkL8VAmSXmSUOpPp65/TdWQu61jQoy0ncR9+VTWHb3UrmPUWAa0Hq5a+Lp+ONkgiswI4Gl/x7cv3bu0YNi5Wx+d7vgDKHzM1hklvQJXsNLu2YWTeaui2CgWwBy/GsQ/5qg7f+iH1cwd3zZYroq3wAGq6dXhwEMqXRfh2i0sztF0AqMLYGY06nZsWkM1BvOmPAjImR/I88jp</vt:lpwstr>
  </property>
  <property fmtid="{D5CDD505-2E9C-101B-9397-08002B2CF9AE}" pid="7" name="x1ye=13">
    <vt:lpwstr>xz5DDXDr7N5RIx6O+qCBZlNK/42OCsVYhBEbGxtvBbEIKyf5S8QcmWEaRAdxONtmHesWGTXgar5yv+t/7pxb9hr9yQV/1SV5JijIMb4aQhbVcJQ6CnRmlJU2IwgjOlhxHRhmIzTCSxM3C4A1/Amo/MSRDMHISk/nz7JuYzO7MRm1gokjMEdpaDxt+Zj2opXtz86dOiUcHZnsBxSKK/hqeZld/N/0posZV5iFUHhFow1knIf61kSMHnemCvnCXO1</vt:lpwstr>
  </property>
  <property fmtid="{D5CDD505-2E9C-101B-9397-08002B2CF9AE}" pid="8" name="x1ye=14">
    <vt:lpwstr>Eeu50o1r3stoi0QtCly0fj7c/AiybH88R16Ib5mY1HsDPYqZx04isabvJOriLExL5Zu9W06P0KLggI910SYf07aYT8F328D3vq3zlbZKiDe+LMy1r/CoTPOoGaJfRShAKhJMq6mM5H2M5RufCgXLSJhLynOtzJr9Ij8K71EnG5l66ZUtIw98/0d6B4gIklxb0yZgnteZPVdIvKIO4/7LL+VjwqSNoDxZ1NuDjc9LyzVGZd8cOP8NN5Rznx9aPsY</vt:lpwstr>
  </property>
  <property fmtid="{D5CDD505-2E9C-101B-9397-08002B2CF9AE}" pid="9" name="x1ye=15">
    <vt:lpwstr>9hM4W46xd3WIhqmQipmnFzcmu6b++OQPFHZ0kJbSxxJHSwDh109G2+J8YSGAYHzYy5ZyKJz6/S8iyiwrWlcIL2yhBrQAuV9d3BFP64q26J6azItZKN1zw8lHxooLpLQp6zfPc1HswOKgqHIiP0R6S2LCsi18Z5vzbUIbglNLN01LWvqHOTC9aQayLa4Wa25vYKEa8b9DDBWF8L989vfTwTIyAKffFVi1ZBIPlZsdbrzbCrRqhoUHVprEg8qM7+t</vt:lpwstr>
  </property>
  <property fmtid="{D5CDD505-2E9C-101B-9397-08002B2CF9AE}" pid="10" name="x1ye=16">
    <vt:lpwstr>+o5JRfHpEMaxZuhZ313+eAqMRnjkFaI1yg66NGWSQN6CUj+ELx0lFhTssvuHCPIf8toFemIxiW+eUTqgiIvlz6pxgjDu6MNpT+TMl6i3XiVULa5Z1sNDNt4CrWBJcvmjgV8eFT6fbFLuIa7YftadbmKfWtA9OH6Qcprn4YyS+kHzg19+qvSne+JVrx/lZ3x/s2tpKdGBWFRNICHhyecEwjIwEv++pkd5qRVvMIQM1KsIpGSh3Z+GRfcXYApL1l4</vt:lpwstr>
  </property>
  <property fmtid="{D5CDD505-2E9C-101B-9397-08002B2CF9AE}" pid="11" name="x1ye=17">
    <vt:lpwstr>EWsemP5qk9bS1RRvBs1nE4ar/ndW4Tt0lON6A87dwa16i/nVHiG9gpwiOVPy+z0GwZADuP20gdhJTOt9rC7s/2oNhqDuxXIyxv1MM4zBRNWVob7yknpEgLgeno589UNf+e3NZwfsG33itNQxF0pkhRXdABJbLE/ZYdfbUBPFGFFuPeXHxp+rQ6Z4V4oOI/XTEX+EdbhJ/iUrBrgfAGWY++l5YmSZzb/Bn6gq/EmntMbl8bjJivqAgsdhEpSUamT</vt:lpwstr>
  </property>
  <property fmtid="{D5CDD505-2E9C-101B-9397-08002B2CF9AE}" pid="12" name="x1ye=18">
    <vt:lpwstr>Pry4LXBbejupapTyiVIcz8JsG6G1TC6amopSua7qVpe/Kqf9w0AS9I1F7YQ3+ugGw8jolOhnawL9GumYz9DHITKTIxxmOT2fQ/58e5ttakwzyM7gVF5Q1x8PNaxZwN9UoBkTFEqWVfhiDxTueNbma2FuPzGHU/kTGeOdVcSyPZDOcD+HWHWzfexSmCtQD3RP2ZCmFRT0NWWn/ax8oqVd90K49Jz94tRdbFEV5znQByYPzbl+HDdLCWP6+juVcHj</vt:lpwstr>
  </property>
  <property fmtid="{D5CDD505-2E9C-101B-9397-08002B2CF9AE}" pid="13" name="x1ye=19">
    <vt:lpwstr>8seIUaPpbOMLhGyHNIVTIRYoYf+G6dNjOMvd8Is+WsrRA+LVjkU+MZ4Y7H8jPAPR1i1eZvHds4PMhFvvT+UyF/+5g1yHdzXAmAYnHj8o1EBw6cUja4+Qw0Gd40CdMorMY1xNnm6wouEMFYXF+JTvTz4bJWIHnKuX3BAk+mrzfTVARgQOCogmF8H7iEDb92+gYC/XkG8aQl5eYLOBR8Un1Pb0s4YdfezqcMzCx1QVw6P/1Tj+nG3wtLGhvQwhMZ0</vt:lpwstr>
  </property>
  <property fmtid="{D5CDD505-2E9C-101B-9397-08002B2CF9AE}" pid="14" name="x1ye=2">
    <vt:lpwstr>J8k0ppwhGkbZtC3N+NVucm2zMkYJkSGtsUXiyt5ZrDRkIKYGTuaZoFDLsOlc92O0u7lDQd44Lm2seHws/0SJ0w0e3BGrBi+JwUjdXQm68Vhf8286eTb233G6wTtU7pyUdODjueaONGLIE1KuVXIumnce8UuRI8bnFmXf9h5fYrQQGQJpBQsXjW9iO9iTqZBH37Ljs8Nm00rZYHNycA7PjURIYhPSRoNFK/tlj0vo4qBpRpuaTU7JEDPnMzjCqJI</vt:lpwstr>
  </property>
  <property fmtid="{D5CDD505-2E9C-101B-9397-08002B2CF9AE}" pid="15" name="x1ye=20">
    <vt:lpwstr>o96Frone57MHaSmsd6+RkAEbR+5MWINoh067lm86Atnqq9zrpCpta1CarynVdrCRoihXP1961S4WdW32dNxAuhhmotr+51FqoujlsM7z2wVdaEdolEbCwSCdvLGDcnDWZHO9YaDEn1L7cTY4xjsXJd2Am+clyfpbYZ/J6BtpNQYtYHNEou5XN2/4uR5AjjyedIIHVJm4bnTHlI0/q6FmmVZ9fn8ypgrkbwdoyOdpcy80ok9qMKDGJKXzerkLW/d</vt:lpwstr>
  </property>
  <property fmtid="{D5CDD505-2E9C-101B-9397-08002B2CF9AE}" pid="16" name="x1ye=21">
    <vt:lpwstr>/4Gl/Hr0G1ESDo7VEdVSnMJq+jm+33/nL6WmgGrxCID1IXTAy9BxZvF7sZsrn6CBXQyWn4C4j8TTtjk+po2fgWUzMRGq2OEC5Mg21MNFM2g5JVbsPBdxchhDM5wqsrNcERQZNqex6kpKxL45IhiPyW73JIld0W8FW+l2+PUU2ToQIK5woIB7JQ9agmdNFzOKz+atq0yN8aLZSMpzVSOfbE9/jC74zquCvpJOhduiNfiAoX80ZcjH0wdyMjtP7l1</vt:lpwstr>
  </property>
  <property fmtid="{D5CDD505-2E9C-101B-9397-08002B2CF9AE}" pid="17" name="x1ye=22">
    <vt:lpwstr>nQ2EyJSy7IQGV61lkO+ywyfZyA3seeYnvxZ8wyBpCLPJhKdCABU73mVSWsd9bInT6wQ3j6wje4OJ49m459cKkCh2C4NUT4Bvc4zEcXsnsq6dr32mVu1cx7ArYA7Ziek2o/YmrfbztIoXtw+q+SjyoPutQEBjvcOoP2VvhoMwjXhmBJBH+t2/17pT9KDgEWtJZmYd9pUkXVPbY+aJ9FoxwK0dPC599uj39mFT1/kLrk4YapOdL04km59RK0RHXuD</vt:lpwstr>
  </property>
  <property fmtid="{D5CDD505-2E9C-101B-9397-08002B2CF9AE}" pid="18" name="x1ye=23">
    <vt:lpwstr>3IpdIaIN2pVvSvsQtOH1UWZ99fCDR6KCRyXQcxDrA0KKxQ/aU3RLQs571OqYYu+7lDZJMJDotBBZC495+RIy59O+PKk3khIF33p8hdI/X6KuUBW8vmJo/F6S3Wb+pDGlnUQT7W9zx/mzMpAx9gBqBU7Qut0xx0MAFGR25uGDs34PDtKxNnML8ivdE/b9hoE/uMsTYqpOzPaOo8fyzH9+N0IXU6A2ZKYAxKopFEdyFlZdmT5DrffovBuY8/xpp1D</vt:lpwstr>
  </property>
  <property fmtid="{D5CDD505-2E9C-101B-9397-08002B2CF9AE}" pid="19" name="x1ye=24">
    <vt:lpwstr>gsgguXbDYGqjq+avTN7xATThyubkHp22HFLd95fIeGmDT91yQPg71JNiOe7maAaTpQND6FkR5Fbz9LaG/7opb7Xa2rOhJbuabyvj/l3VUQYeP10g+s0ATbQ7M1Urw0pGVs1guJLPTJtvOWuMZiPr/dq9TtKg8Kq8DebnMNTw+4pFnU21o/bkRfxR/+gGDF1MHok8gP2TPijN8s+I0VLCZx3n9rx/L5eCxQtyC4HMEHwru0eIZYu5ObeGC2UA2B9</vt:lpwstr>
  </property>
  <property fmtid="{D5CDD505-2E9C-101B-9397-08002B2CF9AE}" pid="20" name="x1ye=25">
    <vt:lpwstr>Er6OhayBv1sFw1FTec5qzPm2aXv6ZsPgOP3+VIaD7JUELR/jTzGkObg1Zk6IxEFrg6482WDpLX8icwX1s+i7tRN0bxvBQYOa4pcpW4guyjvBtfn8aJY6/sVG/flg8Tg4H1HH3Yqb/Ys7pijs5pqKPXiRmiBhUMY/k/zR5zsXFGnEZiW1anjNztjGKXhDtOdsK0sWHL+H9J1XG5zBbUs8XPcu/EmKN4/ZDbFyhUOUs8sSAqQFYZkv/0U6igY7l/h</vt:lpwstr>
  </property>
  <property fmtid="{D5CDD505-2E9C-101B-9397-08002B2CF9AE}" pid="21" name="x1ye=26">
    <vt:lpwstr>4ABU3kTfvatXLuASdZOudLLXNRpFk123eUkwPmhUCQDhxbFEpXCSI2BBSC74o1MdcqhQN/ePEDwNwlrMSl6q6w6oHvKhZcUo0IkE5eu9yhdxPewnzzD85nqw4v5y82r362LONsoDeoaP/Oulav6gnU4xhiQPAR3JZIXfcs6XMqa23Gy/HSNEKNjp2RMrUwT82Qwg8i+aulXj2hXi236fm7qzngJyN1nr68/hgig7ns1mftXnO6dFBBEdY3r6+LM</vt:lpwstr>
  </property>
  <property fmtid="{D5CDD505-2E9C-101B-9397-08002B2CF9AE}" pid="22" name="x1ye=27">
    <vt:lpwstr>cLt8L1UfAcz0qv4/LMGnT+1IOnXoAYKfEhIQ1RD08JgovkLlUI4X4Qe5LEyYd8OCX+reBLKSGa7yZ/eMYImyTyxWOA14pbqull3ddUY/jmC/4T6dpmGqTivmUnfZfyffpZv/LSMLj9F8kC7fMHlSSFE7C7PrHj/Sa5ysvg7wm+p6ZvzHl5abVpFBf7OJhyKdptNRuX5Je+DgLh/P/WDF5RfAjrREAWxGwYqwulXRWGVvYko+A/O1L+/H09Ogedw</vt:lpwstr>
  </property>
  <property fmtid="{D5CDD505-2E9C-101B-9397-08002B2CF9AE}" pid="23" name="x1ye=28">
    <vt:lpwstr>VdpsZ8q4C/11Tu5bXQFgfc4+MGHiv+xEzluI1QMDQBBwIM6VX7RJpS7nFk7CrOe+/PgP6Inlt/B/TJQ0s2hI1odTKM26sTpev8hfOPT6AADtrzd1fN7Kcxzg2kcxD/RiQpxHIeqxwzSyCkl+9PFPQp5FM0bP/6IpneG9+rwLKysfFjpKebNpQEwq1AXTYCMI15nXOVM7lMg9Lo8BvVvMqbfCc719b/SV/5aBVnwochsMJuegGUhBMj3ZuU15JUQ</vt:lpwstr>
  </property>
  <property fmtid="{D5CDD505-2E9C-101B-9397-08002B2CF9AE}" pid="24" name="x1ye=29">
    <vt:lpwstr>sisXoawbhHqSc6tRwYaHPLJ9bDXl2ZQ4gySbn+KnG83gRUIQuCnoXDuVtPuc/HTHVCnWXGzkuYFJEfR6gbYiGqTmGhYCR9qschSWqDmXxR93rcVI+byimvhTE1VHeb82fEQ97O8loqpvEi2+930luhMWCzl+z788BCjtchj5F+OvzI3NS6u0dVxwOhX8jAzfyU6YYSx2rv09lrElVONImfspIe1wmd634+EMiY+qRzSdnoFmNnxoqHmEfWDo/AB</vt:lpwstr>
  </property>
  <property fmtid="{D5CDD505-2E9C-101B-9397-08002B2CF9AE}" pid="25" name="x1ye=3">
    <vt:lpwstr>P/jNwjJ2LQU6KID+QChRk58p8TYGokJr3Wa3ESHL98ec7vcAqHhaaMHgADdhFPdx4r+yXqVEIMOoPac+hZTKx6eMdcu5pjgiASmhxdJ4zq+34hAd4mAFIt6p84iRDtyyXfhHilN0reoO22sUdW9U7tUWpidkSciufdeQnnGoYCXkb/IClLJ9nvHcqBE0FN05mgkV9FW9EfSpihTMsQqm2U1L+NiZ28ZACO2lUpeo7MLoBoXxarVWf0kkbz6wcPl</vt:lpwstr>
  </property>
  <property fmtid="{D5CDD505-2E9C-101B-9397-08002B2CF9AE}" pid="26" name="x1ye=30">
    <vt:lpwstr>Mkx0oWgofLM7qHZEYXwmLlgIruDs6JUOt1Y5HhUzbega4G24py86tOeMeP9KGx3McsdaPXceddjrv2R0+pO51GfmVEHJyYnYrtzxH5URiDbDXGEMXt72VIMjv9CV+rXTLpPk5l0ryzPw3lB8qVwInR1OrcCifKY3ATNwHNvsaL95Upc04q2S04QKv3bJvh00duOiOQSysU5qGAcs61cYzr73syGjF4xbPZv1oSvPHBBULha+pKD6Skqf5P7CQoX</vt:lpwstr>
  </property>
  <property fmtid="{D5CDD505-2E9C-101B-9397-08002B2CF9AE}" pid="27" name="x1ye=31">
    <vt:lpwstr>6m0kquwpfuF9XGgcor6mmbheUlriVpRn9ZF6VRVfr+4ZW8l4e9p8e6HpSAX6Ktcaa47D2D104nQa0qQQ5Ik2eGXLgDuIJq/2aub5WYLYMVfewuJfzt//dFTE462KuvP4oPNnS98f/8uWtmErowpId6oRW+N8yRiNFh+1+inXOlMjYskirki8fjJhcDVizjAXASvOrvqNlksbvrH5atuiJ8lYyLyq38GFzbs4tnzdXbXz78LnkSC4/6jxnegZPe9</vt:lpwstr>
  </property>
  <property fmtid="{D5CDD505-2E9C-101B-9397-08002B2CF9AE}" pid="28" name="x1ye=32">
    <vt:lpwstr>sVkvUsfWALthNHV9Q+94lvuWwFZwOKGSylvQYFQRTFjUo/Q2UPDWanSB5e/wTyMF/7660W41+lxxYTtWGFWzobTJq+AWorK5poJeGb/sCvdiDZdwtSaxaJmtHxoUmg5PJmSMnQhmeX47cZJN0yED9Lfc38/FNIOEFpMNRjkNYRlwBPfwc/F7fwMHn3DdBCuD2ZRM0kxYdJ9rL6k6M4BFDB306b+JbSPi6Vs2xvcaF7aSfcUmGtL4AJ6Cnzt4dul</vt:lpwstr>
  </property>
  <property fmtid="{D5CDD505-2E9C-101B-9397-08002B2CF9AE}" pid="29" name="x1ye=33">
    <vt:lpwstr>FQfUvojSMs3NZPvST6aaoRWOPEcv+ZgDqC175olMgV3ZImLTq8MfvRSOPVj/MguSjX1qn+QLaqEpKmJEaI46W3bcgalBKZdy/bAkXBwudu5NHbWr1Y8ey+juQP59rGFgrwOyXC6qcE4diwmVWuk26Atj+uq4qXjE0/X4gCkM1aFdl/0juep12ubp/PW6dlAq7gOB+l/zPFIuRqDbbnluzcvAhc5+i5/ct86qZ3wTpguO/p5Mra2Wc5DNxCAKrGk</vt:lpwstr>
  </property>
  <property fmtid="{D5CDD505-2E9C-101B-9397-08002B2CF9AE}" pid="30" name="x1ye=34">
    <vt:lpwstr>1F5NIn/tyOcXKv4ujcxDtZLu+/FaGDxB1nz9ZvT/oDkXx/7JgKN0sNFvw5C54YrNHPTz2iTxS7zNPRl+OPMAyiP3ixqDIf9LvHHoPj2Ji/9vX5V5yqQrSUvLJFR44YUbJb6LCXfwDJf5j8fQ+vl8vtka0o1Rt7S+O8CyGO0IltrvO9GQkvFI8Xg94PylhCBPZZrlayqG9oai54e+RS7sUt9l861aLbXnuNyaJEXyjpfNByDFNSmG4s1F3+QvJvz</vt:lpwstr>
  </property>
  <property fmtid="{D5CDD505-2E9C-101B-9397-08002B2CF9AE}" pid="31" name="x1ye=35">
    <vt:lpwstr>F4WPP/A4HGqRpR99uw5APLWJo9TRefvem+C5J6uSLgm/ZM5d8CLx0JI+w/rc7TJPhtfNpD5OMmm3kKC7iwU+iOPmi5LvCPRB/KBSiRq6aeVYWDyIcj76lj3s7/SLM7NX0c1M5nyxgh+jZIh1Rm73b/6hqnPbO/XQJHB5IWHttTczsJ3XUdGw0ACkRu7xTegDyQ1Y7Hz3YDQPMSI8EwStlK/2o+IBbEq7kRpuZa9R+LJOwC6hbfi5TgkARXZnnm1</vt:lpwstr>
  </property>
  <property fmtid="{D5CDD505-2E9C-101B-9397-08002B2CF9AE}" pid="32" name="x1ye=36">
    <vt:lpwstr>jZeLJUrqjkInx6FfGeNKrKoHLXVTw8XZPwjR3WKFzby2VC1CNe+kBDeFmnbbvh9deydfdrGuZFhoEs6+IeClJbjoShm9pg5eqhcvx9fW2PzkdoMuErZI6Er8A71oCw4ewtyxtqkv53/nEH0UQsLjGA7jL6cCTE1TVStBRF0n4Xc6e8QYz3Gl+/CCQZ+U1Insj6aV0h890pzEWuGuciFn1U07hffagojLUPbKALkM9xSDgw0rG7KKEz/1YHWnVxR</vt:lpwstr>
  </property>
  <property fmtid="{D5CDD505-2E9C-101B-9397-08002B2CF9AE}" pid="33" name="x1ye=37">
    <vt:lpwstr>R+xbS7WjbXLIHoVwwe4ZuKNbuXqq/k4zdA1R51/zt6nf7S3MDO3TrMAO+LIlVEWwUffjHyLszKdYt/rC8QczELuKqdiL2FxFEYI27bd25bWWeLIe7K5isPPw2NNeZmBSQm+jywdBTtjjqXH7I34zb7YDBEpzLnZaMQFovhNZBCC1bcRydyq0ducuoOKgYEkumP0gykgklfkYksP0qbYbntPFfoAWLTDy3g2wKvCVkymhRE/y5tEdT4btuXHQe2F</vt:lpwstr>
  </property>
  <property fmtid="{D5CDD505-2E9C-101B-9397-08002B2CF9AE}" pid="34" name="x1ye=38">
    <vt:lpwstr>Nu3L4aQX+xbEy6UmiJpKmlV60/yD0fW9ECkg4WNqKIQ1nL59KMzp+jFEwpxyNkX7rCBu0rZzP5huoSnDEBmropXerNpy9pePGzhKoVaGLWufJh6suMI/OUcQwb3kPTcv0n0tNk2E5qozajyLn8hyJGWkFA2RBCx5lBXk7P3ysgVfp5iduqMKPYXEpqBeERLWk8oGJadqMgo/Nrix5eEbhM7xpN0wBe1pWjyRiQ2l/KHOf80LgxZuhqYRIzOogDB</vt:lpwstr>
  </property>
  <property fmtid="{D5CDD505-2E9C-101B-9397-08002B2CF9AE}" pid="35" name="x1ye=39">
    <vt:lpwstr>W3kYz750t/AeGHwByEEFM9F6s0S1/LUYoqAujPIMUQYN1vPRmdFwrxfNQB9+WdJCqjZ5WzfxqhEIvtnuflerre/P7WAQORilbsq/JUKT6Ur+sBYtK8kQ7dhz4E3VqHBDpxY+1dWsDK+1ffk2pBgkrKyv8mm9jMQmlQLbGCyPuA1PBFK4NKRuUuLNsJepXUuFxNfQPYvfI4fw7wErhneztX8czd0/NJx68dTkSL5qCKB4sxF3HBdDjgsScRPXTf9</vt:lpwstr>
  </property>
  <property fmtid="{D5CDD505-2E9C-101B-9397-08002B2CF9AE}" pid="36" name="x1ye=4">
    <vt:lpwstr>+zJ8C7laU2gogCjPqD2h4eDKchyL6KH3ZFHAhP6GdXFrsvFsIVfkb2i9JcwNL07qFuq4zsQfprQoJrhivGmudv8aCqNJQksOamkhx2G5Ch4BSKoGuEkvMOxJRnI0OCHy/FDG+6ARZYn6X2PsvzuYg3lRIggxJl7i3kZUkwCkri+jOj5poS2zkvMmwLvs9PtqwZvfWn89yZ4PwGhY440U3qfYVviqF7AJcLNKL7bnaRHKeg49i0cEFGen8BNK2Ze</vt:lpwstr>
  </property>
  <property fmtid="{D5CDD505-2E9C-101B-9397-08002B2CF9AE}" pid="37" name="x1ye=40">
    <vt:lpwstr>QYEr+5cEzu07i7YxUVs0w2557cThhRQVK87Es2T6+6R6vOZD6qSvB7fvG9jIA2ZAnqZtjvNNgo2NIvn7Ju7h66gMl+16RwMxxPj5U7WqmRrzx+2nN0wE55gbgKyWGP7wLSjHGAj2ySW74Y811uthCAxnb4tQ6mPrxFImBSzGnRKePMh6/ohREyztqwXqFyMaRqDVOC9IY6ehx71moTx33azQ8edKeAX9qftn/gFgefCfizDE80pz70wmKiOJ8wr</vt:lpwstr>
  </property>
  <property fmtid="{D5CDD505-2E9C-101B-9397-08002B2CF9AE}" pid="38" name="x1ye=41">
    <vt:lpwstr>2KkMkRivAIWxf8Esfgd6FonmZq3FFCEU25IcuU+BIavASpYInKtZlJf2bmF9eciO0NpZXDm1WMGbNZMzB8I3KT6A2YwhXACCD/TX23C2ZEqbhQ5rivlzFinqcgD9tIyd1nhu+S7gd+h5xMZX2QCDdP0s7lbnZXJaaG7kuiIj5y/dbiwMyOSg9XuPVJeDhwWM7MyujqzXDjldoXaITPG7dz5U4WmiCsD7J8n3ViovSVy+pC6HIB1NVXvBWw2eYWv</vt:lpwstr>
  </property>
  <property fmtid="{D5CDD505-2E9C-101B-9397-08002B2CF9AE}" pid="39" name="x1ye=42">
    <vt:lpwstr>/q3CZFVRfYdNP9LuX7hVZb1Ex7VS9dt6voD1WDqc6biXL2NBP0R04+he0gqE/+ZtznGWxX+ktNkF/bi0RZyQhopumiJaH9y4+qhJgKsy+zPW3OuFBFxhrfV0sKqcpoUYdD/7p1JEGUdQSYQP91DvCImGZvll4geye4fO2CWBDkGZBlriIjPZ9u9ufgkHtlXcKh7TTAdJGU4EI++/KAYp2IiTyAQ4WfkZFzpg61YDnqWw6Cy9VW9WKi/UCEQe7go</vt:lpwstr>
  </property>
  <property fmtid="{D5CDD505-2E9C-101B-9397-08002B2CF9AE}" pid="40" name="x1ye=43">
    <vt:lpwstr>DyM6DKkEcnHrh3RlYGwfF0NnLwaXsYGy3ayraeLbCPifCO6yhZ/i+iQO7DXsPG2BAxGPN7W4C/AAn146641rjR06mXJrepAersKBCys5cOh6gnjBuZBdecG7PCzsgVX5VVxvfRRYUf0XuORRxIlI6QSxChxCW2Ex5lwUAR/sPtqX3TfR6X6jP/+Ad+++D4MKwAA</vt:lpwstr>
  </property>
  <property fmtid="{D5CDD505-2E9C-101B-9397-08002B2CF9AE}" pid="41" name="x1ye=5">
    <vt:lpwstr>4lkeeUMGzTCqyFlQ7aCWuK/sQeYYZEHXUIEHPJ3OyXJK2LKUWl1WaSrkvfp1n7P01oP3B6mka3nyjvVkiJBci29NOIMZzlGceI3YKpS4xrmHtH90TFqcL2ioiHI/mTADi9UH8bagP9Tls/ND5ZNB4kFZ/6ie90LRd3aGl9/fLlRTyT73aAC97dKTemfv1Gntik5khjlOk2V034LvPjXki9BOXDQtGcThUKJ4kcwsQVcCKgQvZUlj0H/433AWC3R</vt:lpwstr>
  </property>
  <property fmtid="{D5CDD505-2E9C-101B-9397-08002B2CF9AE}" pid="42" name="x1ye=6">
    <vt:lpwstr>sqDCNwRLxdWbK7IHy2SQCZUZG4psmPhVBJfuhpDzZFepG86b/LqCa7fVwTTI9oFW+zog98qMu3zgVawDlc9Jv7J/3sEGjLMGdDbK5lvsOy40u8vOfEGO1/vQYos9y4qbe2SARqW7ev3lsHNmxLqr6WhP5jEquXriKVIh67wlyYPubYCG9VMNQp7efxO6cGngEr8OjmfO9Ie9FtVv53DfNBmTAcdvhfsljWhzhONj96v6Tp7oG9rMvpK/1tIPszI</vt:lpwstr>
  </property>
  <property fmtid="{D5CDD505-2E9C-101B-9397-08002B2CF9AE}" pid="43" name="x1ye=7">
    <vt:lpwstr>sJWBL4yhBEE5Q8GnZd6dz1oQ8BMq8KUmo56zlnWJnsM5JRhdTnGXM06fPPUSnSK17aHgLBIob+RYWF1/DLGPNXh+PPdunFrcwzBfupRiFZvK3f23VIQ8KQt2ac1zo2ttCu+bAA0ZZ+JZS/r7rNeVaN/BWgB5Pq0EruchA8gnd97JtkM1vJWSBq0WGYvmKEFWPa2cMEDVOBYv3YlkoKfmirW5/i+26Ojeb8xoIFOXST33IxXZmTGoeZTo8UC2t3+</vt:lpwstr>
  </property>
  <property fmtid="{D5CDD505-2E9C-101B-9397-08002B2CF9AE}" pid="44" name="x1ye=8">
    <vt:lpwstr>1KknGD19qaX+iXNFulap+VnLULp9zWmq+/gCC62+4KsLJdi8XFo8EXjM61xzasuJD9Ot5F75F9nRAAG2lUFCZ5lB2xj0n63fRyvdJdVJisgjp2I+5xWGawo4hCAXRnLUiZcI2UGLE6em0BIiRd6+d/xiyPOD14ViIvGKRkBSliCwMaP7MApuJiGin/0pwaeCAHFBFcjktKrc5oFSSPxkR9GSKif/2D3KrdufUnP1InXWuU4/chRsbin6OFpr0Sz</vt:lpwstr>
  </property>
  <property fmtid="{D5CDD505-2E9C-101B-9397-08002B2CF9AE}" pid="45" name="x1ye=9">
    <vt:lpwstr>C/maWoYQN3s1gZ9zfM0wXVvMGIGI2UtLPb2ibQDIOEfRKAxLicyyOONYugbbHFeOjo6po6x1yTmt995rWaZ3wCkGHMOqn5NuMixqeWfr456yxDm91BDLfNm4D8ecKPuqIoRskWR/aJaQnyFg/BUxIvSq+wLQOICCWmV3q++RDRqCowQuQAJSBxSPjgpQb9zF/eZ89IiGQLd1M2PSbRtCe/sTU76iKrEbx9UTKF7M1Y6vvleZpW+/zkJGNTpGBaT</vt:lpwstr>
  </property>
</Properties>
</file>